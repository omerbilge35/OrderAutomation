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EF6" w:rsidRDefault="00190EF6" w:rsidP="00F37310">
      <w:pPr>
        <w:spacing w:after="0" w:line="240" w:lineRule="auto"/>
        <w:jc w:val="center"/>
        <w:rPr>
          <w:b/>
          <w:bCs/>
          <w:sz w:val="52"/>
          <w:szCs w:val="52"/>
        </w:rPr>
      </w:pPr>
      <w:r w:rsidRPr="4620C1CA">
        <w:rPr>
          <w:b/>
          <w:bCs/>
          <w:sz w:val="52"/>
          <w:szCs w:val="52"/>
        </w:rPr>
        <w:t>Sipariş Otomasyon</w:t>
      </w:r>
      <w:r>
        <w:rPr>
          <w:b/>
          <w:bCs/>
          <w:sz w:val="52"/>
          <w:szCs w:val="52"/>
        </w:rPr>
        <w:t>u</w:t>
      </w:r>
      <w:r w:rsidRPr="4620C1CA">
        <w:rPr>
          <w:b/>
          <w:bCs/>
          <w:sz w:val="52"/>
          <w:szCs w:val="52"/>
        </w:rPr>
        <w:t xml:space="preserve"> Projesi</w:t>
      </w:r>
    </w:p>
    <w:p w:rsidR="00190EF6" w:rsidRDefault="00190EF6" w:rsidP="00190EF6">
      <w:pPr>
        <w:spacing w:after="0" w:line="240" w:lineRule="auto"/>
        <w:rPr>
          <w:b/>
          <w:bCs/>
          <w:sz w:val="52"/>
          <w:szCs w:val="52"/>
        </w:rPr>
      </w:pPr>
    </w:p>
    <w:p w:rsidR="00190EF6" w:rsidRDefault="00190EF6" w:rsidP="00190EF6">
      <w:pPr>
        <w:spacing w:after="0" w:line="240" w:lineRule="auto"/>
        <w:rPr>
          <w:b/>
          <w:bCs/>
          <w:sz w:val="52"/>
          <w:szCs w:val="52"/>
        </w:rPr>
      </w:pPr>
    </w:p>
    <w:p w:rsidR="00F37310" w:rsidRDefault="00344670" w:rsidP="00BD3F68">
      <w:pPr>
        <w:spacing w:after="0" w:line="24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Same</w:t>
      </w:r>
      <w:r w:rsidR="00FB2C6D">
        <w:rPr>
          <w:sz w:val="28"/>
          <w:szCs w:val="28"/>
        </w:rPr>
        <w:t>d</w:t>
      </w:r>
      <w:proofErr w:type="spellEnd"/>
      <w:r>
        <w:rPr>
          <w:sz w:val="28"/>
          <w:szCs w:val="28"/>
        </w:rPr>
        <w:t xml:space="preserve"> K</w:t>
      </w:r>
      <w:r w:rsidR="00FB2C6D">
        <w:rPr>
          <w:sz w:val="28"/>
          <w:szCs w:val="28"/>
        </w:rPr>
        <w:t>AZANIR</w:t>
      </w:r>
      <w:r w:rsidR="00F37310">
        <w:rPr>
          <w:sz w:val="28"/>
          <w:szCs w:val="28"/>
        </w:rPr>
        <w:t xml:space="preserve"> 182803053</w:t>
      </w:r>
    </w:p>
    <w:p w:rsidR="00F37310" w:rsidRDefault="00F37310" w:rsidP="00BD3F68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Ömer Furkan BİLGE 182803052</w:t>
      </w:r>
    </w:p>
    <w:p w:rsidR="00F37310" w:rsidRDefault="00F37310" w:rsidP="00BD3F68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Bekir A</w:t>
      </w:r>
      <w:r w:rsidR="00FB2C6D">
        <w:rPr>
          <w:sz w:val="28"/>
          <w:szCs w:val="28"/>
        </w:rPr>
        <w:t>KINCI</w:t>
      </w:r>
      <w:r w:rsidR="003B6013">
        <w:rPr>
          <w:sz w:val="28"/>
          <w:szCs w:val="28"/>
        </w:rPr>
        <w:t xml:space="preserve"> 182803009</w:t>
      </w:r>
    </w:p>
    <w:p w:rsidR="00F37310" w:rsidRDefault="00F37310" w:rsidP="00BD3F68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Ahmet Can</w:t>
      </w:r>
      <w:r w:rsidR="003B6013">
        <w:rPr>
          <w:sz w:val="28"/>
          <w:szCs w:val="28"/>
        </w:rPr>
        <w:t xml:space="preserve"> </w:t>
      </w:r>
      <w:r w:rsidR="00FB2C6D">
        <w:rPr>
          <w:sz w:val="28"/>
          <w:szCs w:val="28"/>
        </w:rPr>
        <w:t>ÇÖMLEK</w:t>
      </w:r>
      <w:r w:rsidR="003B6013">
        <w:rPr>
          <w:sz w:val="28"/>
          <w:szCs w:val="28"/>
        </w:rPr>
        <w:t xml:space="preserve"> 172805002</w:t>
      </w:r>
    </w:p>
    <w:p w:rsidR="00F37310" w:rsidRPr="00344670" w:rsidRDefault="00F37310" w:rsidP="00BD3F68">
      <w:pPr>
        <w:spacing w:after="0" w:line="240" w:lineRule="auto"/>
        <w:jc w:val="center"/>
        <w:rPr>
          <w:sz w:val="28"/>
          <w:szCs w:val="28"/>
        </w:rPr>
      </w:pPr>
    </w:p>
    <w:p w:rsidR="00344670" w:rsidRDefault="00190EF6" w:rsidP="00344670">
      <w:pPr>
        <w:spacing w:after="0" w:line="240" w:lineRule="auto"/>
        <w:rPr>
          <w:b/>
          <w:bCs/>
          <w:sz w:val="52"/>
          <w:szCs w:val="52"/>
        </w:rPr>
      </w:pPr>
      <w:r w:rsidRPr="4620C1CA">
        <w:rPr>
          <w:b/>
          <w:bCs/>
          <w:sz w:val="52"/>
          <w:szCs w:val="52"/>
        </w:rPr>
        <w:t xml:space="preserve">       </w:t>
      </w:r>
    </w:p>
    <w:p w:rsidR="00344670" w:rsidRPr="00344670" w:rsidRDefault="00190EF6" w:rsidP="00344670">
      <w:pPr>
        <w:jc w:val="right"/>
        <w:rPr>
          <w:b/>
          <w:bCs/>
        </w:rPr>
      </w:pPr>
      <w:bookmarkStart w:id="0" w:name="_GoBack"/>
      <w:bookmarkEnd w:id="0"/>
      <w:r>
        <w:rPr>
          <w:b/>
          <w:bCs/>
          <w:sz w:val="52"/>
          <w:szCs w:val="52"/>
        </w:rPr>
        <w:br w:type="page"/>
      </w:r>
    </w:p>
    <w:p w:rsidR="00190EF6" w:rsidRDefault="00190EF6" w:rsidP="00190EF6">
      <w:pPr>
        <w:spacing w:after="0" w:line="240" w:lineRule="auto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İÇİNDEKİLER</w:t>
      </w:r>
    </w:p>
    <w:p w:rsidR="00344670" w:rsidRDefault="00344670" w:rsidP="00190EF6">
      <w:pPr>
        <w:spacing w:after="0" w:line="240" w:lineRule="auto"/>
        <w:jc w:val="center"/>
        <w:rPr>
          <w:b/>
          <w:bCs/>
          <w:sz w:val="52"/>
          <w:szCs w:val="52"/>
        </w:rPr>
      </w:pPr>
    </w:p>
    <w:p w:rsidR="00190EF6" w:rsidRDefault="00190EF6" w:rsidP="00190EF6">
      <w:pPr>
        <w:spacing w:after="0" w:line="240" w:lineRule="auto"/>
        <w:rPr>
          <w:b/>
          <w:bCs/>
          <w:sz w:val="24"/>
          <w:szCs w:val="24"/>
        </w:rPr>
      </w:pPr>
    </w:p>
    <w:p w:rsidR="00190EF6" w:rsidRDefault="00344670" w:rsidP="00190EF6">
      <w:pPr>
        <w:widowControl w:val="0"/>
        <w:numPr>
          <w:ilvl w:val="0"/>
          <w:numId w:val="1"/>
        </w:numPr>
        <w:suppressAutoHyphens/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>Giriş</w:t>
      </w:r>
      <w:r w:rsidR="00190EF6">
        <w:rPr>
          <w:sz w:val="30"/>
          <w:szCs w:val="30"/>
        </w:rPr>
        <w:t xml:space="preserve"> -----------------------------------------------------------------------------</w:t>
      </w:r>
    </w:p>
    <w:p w:rsidR="00190EF6" w:rsidRDefault="00190EF6" w:rsidP="00190EF6">
      <w:pPr>
        <w:rPr>
          <w:sz w:val="30"/>
          <w:szCs w:val="30"/>
        </w:rPr>
      </w:pPr>
    </w:p>
    <w:p w:rsidR="00190EF6" w:rsidRDefault="00190EF6" w:rsidP="00190EF6">
      <w:pPr>
        <w:rPr>
          <w:sz w:val="30"/>
          <w:szCs w:val="30"/>
        </w:rPr>
      </w:pPr>
    </w:p>
    <w:p w:rsidR="00190EF6" w:rsidRDefault="00190EF6" w:rsidP="00190EF6">
      <w:pPr>
        <w:widowControl w:val="0"/>
        <w:numPr>
          <w:ilvl w:val="0"/>
          <w:numId w:val="1"/>
        </w:numPr>
        <w:suppressAutoHyphens/>
        <w:spacing w:after="0" w:line="240" w:lineRule="auto"/>
        <w:rPr>
          <w:sz w:val="30"/>
          <w:szCs w:val="30"/>
        </w:rPr>
      </w:pPr>
      <w:proofErr w:type="gramStart"/>
      <w:r>
        <w:rPr>
          <w:sz w:val="30"/>
          <w:szCs w:val="30"/>
        </w:rPr>
        <w:t>Tasarım  ---------------------------------------------------------------------------</w:t>
      </w:r>
      <w:proofErr w:type="gramEnd"/>
    </w:p>
    <w:p w:rsidR="00190EF6" w:rsidRDefault="00190EF6" w:rsidP="00190EF6">
      <w:pPr>
        <w:rPr>
          <w:sz w:val="30"/>
          <w:szCs w:val="30"/>
        </w:rPr>
      </w:pPr>
    </w:p>
    <w:p w:rsidR="00190EF6" w:rsidRDefault="00190EF6" w:rsidP="00190EF6">
      <w:pPr>
        <w:rPr>
          <w:sz w:val="30"/>
          <w:szCs w:val="30"/>
        </w:rPr>
      </w:pPr>
    </w:p>
    <w:p w:rsidR="00190EF6" w:rsidRDefault="00190EF6" w:rsidP="00190EF6">
      <w:pPr>
        <w:widowControl w:val="0"/>
        <w:numPr>
          <w:ilvl w:val="0"/>
          <w:numId w:val="1"/>
        </w:numPr>
        <w:suppressAutoHyphens/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>Programcı Kataloğu -------------------------------------------------------------</w:t>
      </w:r>
    </w:p>
    <w:p w:rsidR="00190EF6" w:rsidRDefault="00190EF6" w:rsidP="00190EF6">
      <w:pPr>
        <w:rPr>
          <w:sz w:val="30"/>
          <w:szCs w:val="30"/>
        </w:rPr>
      </w:pPr>
    </w:p>
    <w:p w:rsidR="00190EF6" w:rsidRDefault="00190EF6" w:rsidP="00190EF6">
      <w:pPr>
        <w:rPr>
          <w:sz w:val="30"/>
          <w:szCs w:val="30"/>
        </w:rPr>
      </w:pPr>
    </w:p>
    <w:p w:rsidR="00190EF6" w:rsidRDefault="00190EF6" w:rsidP="00190EF6">
      <w:pPr>
        <w:widowControl w:val="0"/>
        <w:numPr>
          <w:ilvl w:val="0"/>
          <w:numId w:val="1"/>
        </w:numPr>
        <w:suppressAutoHyphens/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>Yöntem ---------------------------------------------------------------------------</w:t>
      </w:r>
    </w:p>
    <w:p w:rsidR="00190EF6" w:rsidRDefault="00190EF6" w:rsidP="00190EF6">
      <w:pPr>
        <w:rPr>
          <w:sz w:val="30"/>
          <w:szCs w:val="30"/>
        </w:rPr>
      </w:pPr>
    </w:p>
    <w:p w:rsidR="00190EF6" w:rsidRDefault="00190EF6" w:rsidP="00190EF6">
      <w:pPr>
        <w:rPr>
          <w:sz w:val="30"/>
          <w:szCs w:val="30"/>
        </w:rPr>
      </w:pPr>
    </w:p>
    <w:p w:rsidR="00190EF6" w:rsidRPr="003B6013" w:rsidRDefault="00190EF6" w:rsidP="003B6013">
      <w:pPr>
        <w:widowControl w:val="0"/>
        <w:numPr>
          <w:ilvl w:val="0"/>
          <w:numId w:val="1"/>
        </w:numPr>
        <w:suppressAutoHyphens/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>Kullanıcı Kataloğu -----------------------------------------------------------</w:t>
      </w:r>
      <w:r w:rsidR="003B6013">
        <w:rPr>
          <w:sz w:val="30"/>
          <w:szCs w:val="30"/>
        </w:rPr>
        <w:t>-</w:t>
      </w:r>
      <w:r w:rsidRPr="003B6013">
        <w:rPr>
          <w:sz w:val="30"/>
          <w:szCs w:val="30"/>
        </w:rPr>
        <w:tab/>
      </w:r>
      <w:r w:rsidRPr="003B6013">
        <w:rPr>
          <w:sz w:val="30"/>
          <w:szCs w:val="30"/>
        </w:rPr>
        <w:tab/>
      </w:r>
      <w:r w:rsidRPr="003B6013">
        <w:rPr>
          <w:sz w:val="30"/>
          <w:szCs w:val="30"/>
        </w:rPr>
        <w:tab/>
      </w:r>
      <w:r w:rsidRPr="003B6013">
        <w:rPr>
          <w:sz w:val="30"/>
          <w:szCs w:val="30"/>
        </w:rPr>
        <w:tab/>
      </w:r>
    </w:p>
    <w:p w:rsidR="00190EF6" w:rsidRPr="00190EF6" w:rsidRDefault="00190EF6" w:rsidP="00190EF6">
      <w:pPr>
        <w:spacing w:after="0" w:line="240" w:lineRule="auto"/>
        <w:rPr>
          <w:b/>
          <w:bCs/>
          <w:sz w:val="24"/>
          <w:szCs w:val="24"/>
        </w:rPr>
      </w:pPr>
    </w:p>
    <w:p w:rsidR="00190EF6" w:rsidRDefault="00190EF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:rsidR="00190EF6" w:rsidRDefault="00F37310" w:rsidP="00F37310">
      <w:pPr>
        <w:spacing w:after="0" w:line="240" w:lineRule="auto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GİRİŞ</w:t>
      </w:r>
    </w:p>
    <w:p w:rsidR="006947BA" w:rsidRDefault="006947BA">
      <w:pPr>
        <w:rPr>
          <w:sz w:val="32"/>
          <w:szCs w:val="32"/>
        </w:rPr>
      </w:pPr>
    </w:p>
    <w:p w:rsidR="00190EF6" w:rsidRPr="00DD6A1F" w:rsidRDefault="00BD3F68" w:rsidP="002E0FBB">
      <w:pPr>
        <w:widowControl w:val="0"/>
        <w:numPr>
          <w:ilvl w:val="0"/>
          <w:numId w:val="2"/>
        </w:numPr>
        <w:suppressAutoHyphens/>
        <w:spacing w:after="0" w:line="240" w:lineRule="auto"/>
        <w:rPr>
          <w:b/>
          <w:bCs/>
          <w:sz w:val="36"/>
          <w:szCs w:val="36"/>
        </w:rPr>
      </w:pPr>
      <w:r w:rsidRPr="00DD6A1F">
        <w:rPr>
          <w:sz w:val="36"/>
          <w:szCs w:val="36"/>
        </w:rPr>
        <w:t xml:space="preserve">Manisa Celal Bayar Üniversitesi Nesneye Yönelik Programlama dersi dönem proje ödevi için geliştirilen bu yazılımda 4 kişilik ekip beraber çalışarak e-ticaret sistemi kullanan </w:t>
      </w:r>
      <w:r w:rsidRPr="00DD6A1F">
        <w:rPr>
          <w:sz w:val="36"/>
          <w:szCs w:val="36"/>
        </w:rPr>
        <w:t>bir bakkal için sipariş otomasyonu geliştirmiştir.</w:t>
      </w:r>
      <w:r w:rsidR="00DD6A1F" w:rsidRPr="00DD6A1F">
        <w:rPr>
          <w:b/>
          <w:bCs/>
          <w:sz w:val="36"/>
          <w:szCs w:val="36"/>
        </w:rPr>
        <w:t xml:space="preserve"> </w:t>
      </w:r>
      <w:r w:rsidR="00190EF6" w:rsidRPr="00DD6A1F">
        <w:rPr>
          <w:b/>
          <w:bCs/>
          <w:sz w:val="36"/>
          <w:szCs w:val="36"/>
        </w:rPr>
        <w:br w:type="page"/>
      </w:r>
    </w:p>
    <w:p w:rsidR="00DD6A1F" w:rsidRPr="00DD6A1F" w:rsidRDefault="00DD6A1F" w:rsidP="00DD6A1F">
      <w:pPr>
        <w:spacing w:after="0" w:line="240" w:lineRule="auto"/>
        <w:jc w:val="center"/>
        <w:rPr>
          <w:b/>
          <w:bCs/>
          <w:sz w:val="52"/>
          <w:szCs w:val="52"/>
        </w:rPr>
      </w:pPr>
      <w:r w:rsidRPr="00DD6A1F">
        <w:rPr>
          <w:b/>
          <w:bCs/>
          <w:sz w:val="52"/>
          <w:szCs w:val="52"/>
        </w:rPr>
        <w:lastRenderedPageBreak/>
        <w:t>TASARIM</w:t>
      </w:r>
    </w:p>
    <w:p w:rsidR="00190EF6" w:rsidRDefault="00190EF6" w:rsidP="00190EF6">
      <w:pPr>
        <w:spacing w:after="0" w:line="240" w:lineRule="auto"/>
        <w:rPr>
          <w:sz w:val="32"/>
          <w:szCs w:val="32"/>
        </w:rPr>
      </w:pPr>
    </w:p>
    <w:p w:rsidR="00DD6A1F" w:rsidRPr="00DD6A1F" w:rsidRDefault="00DD6A1F" w:rsidP="00190EF6">
      <w:pPr>
        <w:spacing w:after="0" w:line="240" w:lineRule="auto"/>
        <w:rPr>
          <w:sz w:val="36"/>
          <w:szCs w:val="36"/>
        </w:rPr>
      </w:pPr>
      <w:r w:rsidRPr="00DD6A1F">
        <w:rPr>
          <w:sz w:val="36"/>
          <w:szCs w:val="36"/>
        </w:rPr>
        <w:t xml:space="preserve">SQL tabanlı </w:t>
      </w:r>
      <w:proofErr w:type="spellStart"/>
      <w:r w:rsidRPr="00DD6A1F">
        <w:rPr>
          <w:sz w:val="36"/>
          <w:szCs w:val="36"/>
        </w:rPr>
        <w:t>database</w:t>
      </w:r>
      <w:proofErr w:type="spellEnd"/>
      <w:r w:rsidRPr="00DD6A1F">
        <w:rPr>
          <w:sz w:val="36"/>
          <w:szCs w:val="36"/>
        </w:rPr>
        <w:t xml:space="preserve"> diyagramı;</w:t>
      </w:r>
    </w:p>
    <w:p w:rsidR="00190EF6" w:rsidRDefault="00190EF6" w:rsidP="00190EF6">
      <w:pPr>
        <w:spacing w:after="0" w:line="240" w:lineRule="auto"/>
        <w:rPr>
          <w:b/>
          <w:bCs/>
        </w:rPr>
      </w:pPr>
      <w:r w:rsidRPr="4620C1CA">
        <w:rPr>
          <w:b/>
          <w:bCs/>
          <w:sz w:val="52"/>
          <w:szCs w:val="52"/>
        </w:rPr>
        <w:t xml:space="preserve">              </w:t>
      </w:r>
    </w:p>
    <w:p w:rsidR="00DD6A1F" w:rsidRDefault="00DD6A1F">
      <w:r>
        <w:rPr>
          <w:noProof/>
          <w:sz w:val="30"/>
          <w:szCs w:val="30"/>
        </w:rPr>
        <w:drawing>
          <wp:inline distT="0" distB="0" distL="0" distR="0" wp14:anchorId="0162F2D1" wp14:editId="4C09E9EE">
            <wp:extent cx="5760720" cy="4389573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A1F" w:rsidRDefault="00DD6A1F">
      <w:r>
        <w:br w:type="page"/>
      </w:r>
    </w:p>
    <w:p w:rsidR="00DD6A1F" w:rsidRDefault="00DD6A1F" w:rsidP="00DD6A1F">
      <w:pPr>
        <w:jc w:val="center"/>
        <w:rPr>
          <w:sz w:val="30"/>
          <w:szCs w:val="30"/>
        </w:rPr>
      </w:pPr>
      <w:r>
        <w:rPr>
          <w:b/>
          <w:bCs/>
          <w:sz w:val="52"/>
          <w:szCs w:val="52"/>
        </w:rPr>
        <w:lastRenderedPageBreak/>
        <w:t xml:space="preserve">Programcı </w:t>
      </w:r>
      <w:proofErr w:type="spellStart"/>
      <w:r>
        <w:rPr>
          <w:b/>
          <w:bCs/>
          <w:sz w:val="52"/>
          <w:szCs w:val="52"/>
        </w:rPr>
        <w:t>Katalogu</w:t>
      </w:r>
      <w:proofErr w:type="spellEnd"/>
    </w:p>
    <w:p w:rsidR="00DD6A1F" w:rsidRDefault="00DD6A1F" w:rsidP="00DD6A1F">
      <w:pPr>
        <w:rPr>
          <w:sz w:val="30"/>
          <w:szCs w:val="30"/>
        </w:rPr>
      </w:pPr>
    </w:p>
    <w:p w:rsidR="00DD6A1F" w:rsidRDefault="00DD6A1F" w:rsidP="00DD6A1F">
      <w:pPr>
        <w:widowControl w:val="0"/>
        <w:numPr>
          <w:ilvl w:val="0"/>
          <w:numId w:val="3"/>
        </w:numPr>
        <w:suppressAutoHyphens/>
        <w:spacing w:after="0" w:line="240" w:lineRule="auto"/>
        <w:rPr>
          <w:b/>
          <w:bCs/>
          <w:sz w:val="52"/>
          <w:szCs w:val="52"/>
        </w:rPr>
      </w:pPr>
      <w:r w:rsidRPr="00DD6A1F">
        <w:rPr>
          <w:sz w:val="36"/>
          <w:szCs w:val="36"/>
        </w:rPr>
        <w:t xml:space="preserve">Programın tüm geliştirme safhaları </w:t>
      </w:r>
      <w:proofErr w:type="gramStart"/>
      <w:r w:rsidRPr="00DD6A1F">
        <w:rPr>
          <w:sz w:val="36"/>
          <w:szCs w:val="36"/>
        </w:rPr>
        <w:t>için  toplam</w:t>
      </w:r>
      <w:proofErr w:type="gramEnd"/>
      <w:r w:rsidRPr="00DD6A1F">
        <w:rPr>
          <w:sz w:val="36"/>
          <w:szCs w:val="36"/>
        </w:rPr>
        <w:t xml:space="preserve"> 2 haftalık süre ayrılmıştır</w:t>
      </w:r>
      <w:r>
        <w:rPr>
          <w:b/>
          <w:bCs/>
          <w:sz w:val="36"/>
          <w:szCs w:val="36"/>
        </w:rPr>
        <w:t>.</w:t>
      </w:r>
    </w:p>
    <w:p w:rsidR="00B27555" w:rsidRDefault="00B27555"/>
    <w:p w:rsidR="00DD6A1F" w:rsidRDefault="00DD6A1F" w:rsidP="00DD6A1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52"/>
          <w:szCs w:val="52"/>
        </w:rPr>
        <w:t>Yöntem</w:t>
      </w:r>
    </w:p>
    <w:p w:rsidR="00DD6A1F" w:rsidRDefault="00DD6A1F" w:rsidP="00DD6A1F">
      <w:pPr>
        <w:rPr>
          <w:b/>
          <w:bCs/>
          <w:sz w:val="36"/>
          <w:szCs w:val="36"/>
        </w:rPr>
      </w:pPr>
    </w:p>
    <w:p w:rsidR="00DD6A1F" w:rsidRPr="00DD6A1F" w:rsidRDefault="00DD6A1F" w:rsidP="00DD6A1F">
      <w:pPr>
        <w:widowControl w:val="0"/>
        <w:numPr>
          <w:ilvl w:val="0"/>
          <w:numId w:val="3"/>
        </w:numPr>
        <w:suppressAutoHyphens/>
        <w:spacing w:after="0" w:line="240" w:lineRule="auto"/>
        <w:rPr>
          <w:sz w:val="36"/>
          <w:szCs w:val="36"/>
        </w:rPr>
      </w:pPr>
      <w:r w:rsidRPr="00DD6A1F">
        <w:rPr>
          <w:sz w:val="40"/>
          <w:szCs w:val="40"/>
        </w:rPr>
        <w:t xml:space="preserve">Proje MS </w:t>
      </w:r>
      <w:proofErr w:type="gramStart"/>
      <w:r w:rsidRPr="00DD6A1F">
        <w:rPr>
          <w:sz w:val="40"/>
          <w:szCs w:val="40"/>
        </w:rPr>
        <w:t>SQL  veri</w:t>
      </w:r>
      <w:proofErr w:type="gramEnd"/>
      <w:r>
        <w:rPr>
          <w:sz w:val="40"/>
          <w:szCs w:val="40"/>
        </w:rPr>
        <w:t xml:space="preserve"> </w:t>
      </w:r>
      <w:r w:rsidRPr="00DD6A1F">
        <w:rPr>
          <w:sz w:val="40"/>
          <w:szCs w:val="40"/>
        </w:rPr>
        <w:t xml:space="preserve">tabanı ve </w:t>
      </w:r>
      <w:r>
        <w:rPr>
          <w:sz w:val="40"/>
          <w:szCs w:val="40"/>
        </w:rPr>
        <w:t>C</w:t>
      </w:r>
      <w:r w:rsidRPr="00DD6A1F">
        <w:rPr>
          <w:sz w:val="40"/>
          <w:szCs w:val="40"/>
        </w:rPr>
        <w:t xml:space="preserve"># programlama dili kullanılarak </w:t>
      </w:r>
      <w:r>
        <w:rPr>
          <w:sz w:val="40"/>
          <w:szCs w:val="40"/>
        </w:rPr>
        <w:t>hazırlanmış ve t</w:t>
      </w:r>
      <w:r w:rsidRPr="00DD6A1F">
        <w:rPr>
          <w:sz w:val="40"/>
          <w:szCs w:val="40"/>
        </w:rPr>
        <w:t>emel mantık nesneye yönelik programlama mantığıyla hazırlanmış</w:t>
      </w:r>
      <w:r>
        <w:rPr>
          <w:sz w:val="40"/>
          <w:szCs w:val="40"/>
        </w:rPr>
        <w:t>tır.</w:t>
      </w:r>
    </w:p>
    <w:p w:rsidR="00DD6A1F" w:rsidRDefault="00DD6A1F"/>
    <w:p w:rsidR="00F21F9B" w:rsidRDefault="00F21F9B"/>
    <w:p w:rsidR="00F21F9B" w:rsidRDefault="00F21F9B" w:rsidP="00F21F9B">
      <w:pPr>
        <w:jc w:val="center"/>
        <w:rPr>
          <w:sz w:val="30"/>
          <w:szCs w:val="30"/>
        </w:rPr>
      </w:pPr>
      <w:r>
        <w:rPr>
          <w:b/>
          <w:bCs/>
          <w:sz w:val="52"/>
          <w:szCs w:val="52"/>
        </w:rPr>
        <w:t>Kullanıcı Katalo</w:t>
      </w:r>
      <w:r>
        <w:rPr>
          <w:b/>
          <w:bCs/>
          <w:sz w:val="52"/>
          <w:szCs w:val="52"/>
        </w:rPr>
        <w:t>ğ</w:t>
      </w:r>
      <w:r>
        <w:rPr>
          <w:b/>
          <w:bCs/>
          <w:sz w:val="52"/>
          <w:szCs w:val="52"/>
        </w:rPr>
        <w:t>u</w:t>
      </w:r>
    </w:p>
    <w:p w:rsidR="00F21F9B" w:rsidRDefault="00F21F9B" w:rsidP="00F21F9B">
      <w:pPr>
        <w:widowControl w:val="0"/>
        <w:numPr>
          <w:ilvl w:val="0"/>
          <w:numId w:val="4"/>
        </w:numPr>
        <w:suppressAutoHyphens/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Program çalıştırıldığında ana sayfa açılır.</w:t>
      </w:r>
    </w:p>
    <w:p w:rsidR="00F21F9B" w:rsidRDefault="00F21F9B" w:rsidP="00F21F9B">
      <w:pPr>
        <w:widowControl w:val="0"/>
        <w:suppressAutoHyphens/>
        <w:spacing w:after="0" w:line="240" w:lineRule="auto"/>
        <w:rPr>
          <w:sz w:val="36"/>
          <w:szCs w:val="36"/>
        </w:rPr>
      </w:pPr>
    </w:p>
    <w:p w:rsidR="00F21F9B" w:rsidRDefault="00F21F9B" w:rsidP="00F21F9B">
      <w:r>
        <w:rPr>
          <w:noProof/>
        </w:rPr>
        <w:drawing>
          <wp:inline distT="0" distB="0" distL="0" distR="0" wp14:anchorId="71B0679A" wp14:editId="17836526">
            <wp:extent cx="5838113" cy="330517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4329" cy="33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9B" w:rsidRDefault="00F54692" w:rsidP="00F54692">
      <w:pPr>
        <w:pStyle w:val="ListeParagraf"/>
        <w:numPr>
          <w:ilvl w:val="0"/>
          <w:numId w:val="5"/>
        </w:numPr>
        <w:rPr>
          <w:sz w:val="32"/>
          <w:szCs w:val="32"/>
        </w:rPr>
      </w:pPr>
      <w:r w:rsidRPr="00F54692">
        <w:rPr>
          <w:sz w:val="32"/>
          <w:szCs w:val="32"/>
        </w:rPr>
        <w:lastRenderedPageBreak/>
        <w:t>Müşteri</w:t>
      </w:r>
      <w:r>
        <w:rPr>
          <w:sz w:val="32"/>
          <w:szCs w:val="32"/>
        </w:rPr>
        <w:t xml:space="preserve"> kayıt ile devam edersek, buradan gerekli bilgiler alınarak müşteri </w:t>
      </w:r>
      <w:proofErr w:type="gramStart"/>
      <w:r>
        <w:rPr>
          <w:sz w:val="32"/>
          <w:szCs w:val="32"/>
        </w:rPr>
        <w:t>kayıt ettirilir</w:t>
      </w:r>
      <w:proofErr w:type="gramEnd"/>
      <w:r>
        <w:rPr>
          <w:sz w:val="32"/>
          <w:szCs w:val="32"/>
        </w:rPr>
        <w:t>.</w:t>
      </w:r>
    </w:p>
    <w:p w:rsidR="005F3F9A" w:rsidRDefault="005F3F9A" w:rsidP="005F3F9A">
      <w:pPr>
        <w:ind w:left="360"/>
        <w:rPr>
          <w:sz w:val="32"/>
          <w:szCs w:val="32"/>
        </w:rPr>
      </w:pPr>
    </w:p>
    <w:p w:rsidR="005F3F9A" w:rsidRPr="005F3F9A" w:rsidRDefault="005F3F9A" w:rsidP="005F3F9A">
      <w:pPr>
        <w:ind w:left="360"/>
        <w:rPr>
          <w:sz w:val="32"/>
          <w:szCs w:val="32"/>
        </w:rPr>
      </w:pPr>
    </w:p>
    <w:p w:rsidR="00F54692" w:rsidRDefault="00F54692" w:rsidP="00F546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3EA531" wp14:editId="203DD02F">
            <wp:extent cx="5760720" cy="469328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692" w:rsidRDefault="00F5469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54692" w:rsidRDefault="00F54692" w:rsidP="00F54692">
      <w:pPr>
        <w:pStyle w:val="ListeParagraf"/>
        <w:numPr>
          <w:ilvl w:val="0"/>
          <w:numId w:val="5"/>
        </w:numPr>
        <w:rPr>
          <w:sz w:val="32"/>
          <w:szCs w:val="32"/>
        </w:rPr>
      </w:pPr>
      <w:r w:rsidRPr="00F54692">
        <w:rPr>
          <w:sz w:val="32"/>
          <w:szCs w:val="32"/>
        </w:rPr>
        <w:lastRenderedPageBreak/>
        <w:t>Müşteri giriş bölümün</w:t>
      </w:r>
      <w:r>
        <w:rPr>
          <w:sz w:val="32"/>
          <w:szCs w:val="32"/>
        </w:rPr>
        <w:t xml:space="preserve">de ise müşteriden </w:t>
      </w:r>
      <w:proofErr w:type="gramStart"/>
      <w:r>
        <w:rPr>
          <w:sz w:val="32"/>
          <w:szCs w:val="32"/>
        </w:rPr>
        <w:t>TC</w:t>
      </w:r>
      <w:proofErr w:type="gramEnd"/>
      <w:r>
        <w:rPr>
          <w:sz w:val="32"/>
          <w:szCs w:val="32"/>
        </w:rPr>
        <w:t xml:space="preserve"> No ve şifre istenir. Kullanıcı şifreyi yanlış girip girmediğini görmek için “şifreyi göster” tuşunu kullanabilir.</w:t>
      </w:r>
    </w:p>
    <w:p w:rsidR="005F3F9A" w:rsidRDefault="005F3F9A" w:rsidP="005F3F9A">
      <w:pPr>
        <w:pStyle w:val="ListeParagraf"/>
        <w:rPr>
          <w:sz w:val="32"/>
          <w:szCs w:val="32"/>
        </w:rPr>
      </w:pPr>
    </w:p>
    <w:p w:rsidR="005F3F9A" w:rsidRDefault="005F3F9A" w:rsidP="005F3F9A">
      <w:pPr>
        <w:pStyle w:val="ListeParagraf"/>
        <w:rPr>
          <w:sz w:val="32"/>
          <w:szCs w:val="32"/>
        </w:rPr>
      </w:pPr>
    </w:p>
    <w:p w:rsidR="005F3F9A" w:rsidRDefault="005F3F9A" w:rsidP="005F3F9A">
      <w:pPr>
        <w:pStyle w:val="Liste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3110AE0A" wp14:editId="7F6A40C2">
            <wp:extent cx="5760720" cy="38042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9A" w:rsidRDefault="005F3F9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F3F9A" w:rsidRDefault="005F3F9A" w:rsidP="005F3F9A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Giriş yaptıktan sonra, siparişin ilk adımı olan alışveriş kısmı müşteriyi karşılar. Müşteri buradan stokta olan ürünlerden birine çift tıklayıp adet girdikten sonra, sepete ekle tuşuna basarak sepet </w:t>
      </w:r>
      <w:proofErr w:type="spellStart"/>
      <w:r>
        <w:rPr>
          <w:sz w:val="32"/>
          <w:szCs w:val="32"/>
        </w:rPr>
        <w:t>datagridview</w:t>
      </w:r>
      <w:proofErr w:type="spellEnd"/>
      <w:r>
        <w:rPr>
          <w:sz w:val="32"/>
          <w:szCs w:val="32"/>
        </w:rPr>
        <w:t xml:space="preserve"> bölümüne siparişini yollar.</w:t>
      </w:r>
      <w:r w:rsidR="001C4BFE">
        <w:rPr>
          <w:sz w:val="32"/>
          <w:szCs w:val="32"/>
        </w:rPr>
        <w:t xml:space="preserve"> Sepeti onayla tuşunu kullanarak ödeme bölümüne geçer.</w:t>
      </w:r>
    </w:p>
    <w:p w:rsidR="001C4BFE" w:rsidRDefault="001C4BFE">
      <w:pPr>
        <w:rPr>
          <w:sz w:val="32"/>
          <w:szCs w:val="32"/>
        </w:rPr>
      </w:pPr>
    </w:p>
    <w:p w:rsidR="001C4BFE" w:rsidRDefault="001C4BF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47BA5A" wp14:editId="2EC32BE7">
            <wp:extent cx="6075045" cy="3648075"/>
            <wp:effectExtent l="0" t="0" r="190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9A" w:rsidRDefault="005F3F9A" w:rsidP="005F3F9A">
      <w:pPr>
        <w:pStyle w:val="ListeParagraf"/>
        <w:rPr>
          <w:sz w:val="32"/>
          <w:szCs w:val="32"/>
        </w:rPr>
      </w:pPr>
    </w:p>
    <w:p w:rsidR="005F3F9A" w:rsidRDefault="005F3F9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C4BFE" w:rsidRDefault="001C4BFE" w:rsidP="001C4BFE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Ödeme ekranında, müşteri istediği ödeme yöntemini seçerek ödemeyi tamamlar.</w:t>
      </w:r>
    </w:p>
    <w:p w:rsidR="001C4BFE" w:rsidRDefault="001C4BFE" w:rsidP="001C4BFE">
      <w:pPr>
        <w:pStyle w:val="ListeParagraf"/>
        <w:rPr>
          <w:sz w:val="32"/>
          <w:szCs w:val="32"/>
        </w:rPr>
      </w:pPr>
    </w:p>
    <w:p w:rsidR="001C4BFE" w:rsidRPr="001C4BFE" w:rsidRDefault="001C4BFE" w:rsidP="001C4BFE">
      <w:pPr>
        <w:pStyle w:val="Liste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42570476" wp14:editId="0F747387">
            <wp:extent cx="5760720" cy="56673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FE" w:rsidRDefault="001C4BF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F3F9A" w:rsidRDefault="001C4BFE" w:rsidP="001C4BFE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Yönetici </w:t>
      </w:r>
      <w:proofErr w:type="spellStart"/>
      <w:r>
        <w:rPr>
          <w:sz w:val="32"/>
          <w:szCs w:val="32"/>
        </w:rPr>
        <w:t>yönetici</w:t>
      </w:r>
      <w:proofErr w:type="spellEnd"/>
      <w:r>
        <w:rPr>
          <w:sz w:val="32"/>
          <w:szCs w:val="32"/>
        </w:rPr>
        <w:t xml:space="preserve"> giriş tuşuna basarak kendisine daha önceden verilen şifreyi girerek yönetici paneline ulaşabilir.</w:t>
      </w:r>
    </w:p>
    <w:p w:rsidR="001C4BFE" w:rsidRDefault="001C4BFE" w:rsidP="001C4BFE">
      <w:pPr>
        <w:pStyle w:val="ListeParagraf"/>
        <w:rPr>
          <w:sz w:val="32"/>
          <w:szCs w:val="32"/>
        </w:rPr>
      </w:pPr>
    </w:p>
    <w:p w:rsidR="001C4BFE" w:rsidRDefault="001C4BFE" w:rsidP="001C4BF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B8C1CC" wp14:editId="1BC41CC6">
            <wp:extent cx="5760720" cy="3462020"/>
            <wp:effectExtent l="0" t="0" r="0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FE" w:rsidRDefault="001C4BFE" w:rsidP="001C4BFE">
      <w:pPr>
        <w:rPr>
          <w:sz w:val="32"/>
          <w:szCs w:val="32"/>
        </w:rPr>
      </w:pPr>
    </w:p>
    <w:p w:rsidR="001C4BFE" w:rsidRDefault="001C4BFE" w:rsidP="001C4BFE">
      <w:pPr>
        <w:rPr>
          <w:sz w:val="32"/>
          <w:szCs w:val="32"/>
        </w:rPr>
      </w:pPr>
    </w:p>
    <w:p w:rsidR="001C4BFE" w:rsidRDefault="001C4BFE" w:rsidP="001C4BFE">
      <w:pPr>
        <w:rPr>
          <w:sz w:val="32"/>
          <w:szCs w:val="32"/>
        </w:rPr>
      </w:pPr>
    </w:p>
    <w:p w:rsidR="001C4BFE" w:rsidRDefault="001C4BF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C4BFE" w:rsidRDefault="003B6013" w:rsidP="003B6013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Panelde yönetici, ürünlerini listede görür ve istediği ürüne çift tıklayarak istediği şekilde bilgilerini güncelleyebilir. İsterse ayrıca yeni ürün ekleyebilir, mevcut olan ürünü silebilir.</w:t>
      </w:r>
    </w:p>
    <w:p w:rsidR="003B6013" w:rsidRDefault="003B6013" w:rsidP="003B6013">
      <w:pPr>
        <w:pStyle w:val="ListeParagraf"/>
        <w:rPr>
          <w:sz w:val="32"/>
          <w:szCs w:val="32"/>
        </w:rPr>
      </w:pPr>
    </w:p>
    <w:p w:rsidR="003B6013" w:rsidRPr="003B6013" w:rsidRDefault="003B6013" w:rsidP="003B601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76CEF1" wp14:editId="613F8C18">
            <wp:extent cx="6143625" cy="367665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FE" w:rsidRDefault="001C4BF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B6013" w:rsidRDefault="003B6013" w:rsidP="003B6013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Panelde yönetici, müşteri takip butonuna basarak aktif müşterilerini görüp seçtiği müşteriye çift tıklayarak müşterinin verdiği siparişleri, ödeme yöntemini vb. görebilir.</w:t>
      </w:r>
    </w:p>
    <w:p w:rsidR="003B6013" w:rsidRPr="003B6013" w:rsidRDefault="003B6013" w:rsidP="003B6013">
      <w:pPr>
        <w:rPr>
          <w:sz w:val="32"/>
          <w:szCs w:val="32"/>
        </w:rPr>
      </w:pPr>
    </w:p>
    <w:p w:rsidR="003B6013" w:rsidRDefault="003B6013" w:rsidP="003B601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6CDECA" wp14:editId="64BAD558">
            <wp:extent cx="5760720" cy="341058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13" w:rsidRPr="003B6013" w:rsidRDefault="003B6013" w:rsidP="003B601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ectPr w:rsidR="003B6013" w:rsidRPr="003B60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6C2B" w:rsidRDefault="00176C2B" w:rsidP="00344670">
      <w:pPr>
        <w:spacing w:after="0" w:line="240" w:lineRule="auto"/>
      </w:pPr>
      <w:r>
        <w:separator/>
      </w:r>
    </w:p>
  </w:endnote>
  <w:endnote w:type="continuationSeparator" w:id="0">
    <w:p w:rsidR="00176C2B" w:rsidRDefault="00176C2B" w:rsidP="00344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6C2B" w:rsidRDefault="00176C2B" w:rsidP="00344670">
      <w:pPr>
        <w:spacing w:after="0" w:line="240" w:lineRule="auto"/>
      </w:pPr>
      <w:r>
        <w:separator/>
      </w:r>
    </w:p>
  </w:footnote>
  <w:footnote w:type="continuationSeparator" w:id="0">
    <w:p w:rsidR="00176C2B" w:rsidRDefault="00176C2B" w:rsidP="003446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2DA26275"/>
    <w:multiLevelType w:val="hybridMultilevel"/>
    <w:tmpl w:val="679C27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EF6"/>
    <w:rsid w:val="00176C2B"/>
    <w:rsid w:val="00190EF6"/>
    <w:rsid w:val="001C4BFE"/>
    <w:rsid w:val="001E2D2C"/>
    <w:rsid w:val="00344670"/>
    <w:rsid w:val="003B6013"/>
    <w:rsid w:val="005F3F9A"/>
    <w:rsid w:val="006947BA"/>
    <w:rsid w:val="00B27555"/>
    <w:rsid w:val="00BD3F68"/>
    <w:rsid w:val="00DD6A1F"/>
    <w:rsid w:val="00F16921"/>
    <w:rsid w:val="00F21F9B"/>
    <w:rsid w:val="00F37310"/>
    <w:rsid w:val="00F54692"/>
    <w:rsid w:val="00FB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538A2"/>
  <w15:chartTrackingRefBased/>
  <w15:docId w15:val="{E9F3FE85-3C34-4FCE-95FC-E68472AD8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EF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3446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44670"/>
  </w:style>
  <w:style w:type="paragraph" w:styleId="AltBilgi">
    <w:name w:val="footer"/>
    <w:basedOn w:val="Normal"/>
    <w:link w:val="AltBilgiChar"/>
    <w:uiPriority w:val="99"/>
    <w:unhideWhenUsed/>
    <w:rsid w:val="003446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44670"/>
  </w:style>
  <w:style w:type="paragraph" w:styleId="ListeParagraf">
    <w:name w:val="List Paragraph"/>
    <w:basedOn w:val="Normal"/>
    <w:uiPriority w:val="34"/>
    <w:qFormat/>
    <w:rsid w:val="00F546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182803052</dc:creator>
  <cp:keywords/>
  <dc:description/>
  <cp:lastModifiedBy>182803052</cp:lastModifiedBy>
  <cp:revision>4</cp:revision>
  <dcterms:created xsi:type="dcterms:W3CDTF">2019-12-29T18:19:00Z</dcterms:created>
  <dcterms:modified xsi:type="dcterms:W3CDTF">2019-12-29T20:17:00Z</dcterms:modified>
</cp:coreProperties>
</file>